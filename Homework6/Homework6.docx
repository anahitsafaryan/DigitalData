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B05239" w14:textId="77777777" w:rsidR="00997EF0" w:rsidRPr="00997EF0" w:rsidRDefault="00997EF0" w:rsidP="00997EF0">
      <w:pPr>
        <w:widowControl w:val="0"/>
        <w:tabs>
          <w:tab w:val="left" w:pos="940"/>
          <w:tab w:val="left" w:pos="1440"/>
        </w:tabs>
        <w:autoSpaceDE w:val="0"/>
        <w:autoSpaceDN w:val="0"/>
        <w:adjustRightInd w:val="0"/>
        <w:spacing w:line="512" w:lineRule="atLeast"/>
        <w:ind w:left="1080"/>
        <w:rPr>
          <w:rFonts w:ascii="Helvetica Neue" w:hAnsi="Helvetica Neue" w:cs="Helvetica Neue"/>
          <w:color w:val="FF0000"/>
          <w:sz w:val="32"/>
          <w:szCs w:val="32"/>
        </w:rPr>
      </w:pPr>
      <w:r>
        <w:rPr>
          <w:rFonts w:ascii="Helvetica Neue" w:hAnsi="Helvetica Neue" w:cs="Helvetica Neue"/>
          <w:color w:val="FF0000"/>
          <w:sz w:val="32"/>
          <w:szCs w:val="32"/>
        </w:rPr>
        <w:t>1.</w:t>
      </w:r>
      <w:r w:rsidRPr="00997EF0">
        <w:rPr>
          <w:rFonts w:ascii="Helvetica Neue" w:hAnsi="Helvetica Neue" w:cs="Helvetica Neue"/>
          <w:color w:val="FF0000"/>
          <w:sz w:val="32"/>
          <w:szCs w:val="32"/>
        </w:rPr>
        <w:t>When was 'Jerry Maguire' released?</w:t>
      </w:r>
    </w:p>
    <w:p w14:paraId="554F0A6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sql+</w:t>
      </w:r>
    </w:p>
    <w:p w14:paraId="545000D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select released from movies where title='Jerry Maguire';</w:t>
      </w:r>
    </w:p>
    <w:p w14:paraId="1C3E158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+------------+</w:t>
      </w:r>
    </w:p>
    <w:p w14:paraId="14CB829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released   |</w:t>
      </w:r>
    </w:p>
    <w:p w14:paraId="5E5E232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+------------+</w:t>
      </w:r>
    </w:p>
    <w:p w14:paraId="5C76E3B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2000-01-01 |</w:t>
      </w:r>
    </w:p>
    <w:p w14:paraId="580A8978" w14:textId="77777777" w:rsid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 </w:t>
      </w:r>
    </w:p>
    <w:p w14:paraId="27489DF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neo4j +</w:t>
      </w:r>
    </w:p>
    <w:p w14:paraId="27E07FE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78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Monaco" w:hAnsi="Monaco" w:cs="Monaco"/>
          <w:color w:val="414651"/>
          <w:sz w:val="24"/>
          <w:szCs w:val="24"/>
        </w:rPr>
        <w:t>match (</w:t>
      </w:r>
      <w:proofErr w:type="gramStart"/>
      <w:r w:rsidRPr="00997EF0">
        <w:rPr>
          <w:rFonts w:ascii="Monaco" w:hAnsi="Monaco" w:cs="Monaco"/>
          <w:color w:val="414651"/>
          <w:sz w:val="24"/>
          <w:szCs w:val="24"/>
        </w:rPr>
        <w:t>m:Movie</w:t>
      </w:r>
      <w:proofErr w:type="gramEnd"/>
      <w:r w:rsidRPr="00997EF0">
        <w:rPr>
          <w:rFonts w:ascii="Monaco" w:hAnsi="Monaco" w:cs="Monaco"/>
          <w:color w:val="414651"/>
          <w:sz w:val="24"/>
          <w:szCs w:val="24"/>
        </w:rPr>
        <w:t>) where m.title='Jerry Maguire' return m.released</w:t>
      </w:r>
    </w:p>
    <w:p w14:paraId="6A9831E3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24"/>
          <w:szCs w:val="24"/>
        </w:rPr>
      </w:pPr>
    </w:p>
    <w:p w14:paraId="6BBEB14C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0DA496A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1980"/>
        <w:rPr>
          <w:rFonts w:ascii="Helvetica Neue" w:hAnsi="Helvetica Neue" w:cs="Helvetica Neue"/>
          <w:color w:val="FF0000"/>
          <w:sz w:val="24"/>
          <w:szCs w:val="24"/>
        </w:rPr>
      </w:pPr>
      <w:r w:rsidRPr="00997EF0">
        <w:rPr>
          <w:rFonts w:ascii="Helvetica Neue" w:hAnsi="Helvetica Neue" w:cs="Helvetica Neue"/>
          <w:color w:val="FF0000"/>
          <w:sz w:val="32"/>
          <w:szCs w:val="32"/>
        </w:rPr>
        <w:t>2.W</w:t>
      </w:r>
      <w:r w:rsidRPr="00997EF0">
        <w:rPr>
          <w:rFonts w:ascii="Helvetica Neue" w:hAnsi="Helvetica Neue" w:cs="Helvetica Neue"/>
          <w:color w:val="FF0000"/>
          <w:sz w:val="32"/>
          <w:szCs w:val="32"/>
        </w:rPr>
        <w:t>hen was Kevin Bacon born?</w:t>
      </w:r>
    </w:p>
    <w:p w14:paraId="7E34BA84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24"/>
          <w:szCs w:val="24"/>
        </w:rPr>
      </w:pPr>
    </w:p>
    <w:p w14:paraId="47E4541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sql+</w:t>
      </w:r>
    </w:p>
    <w:p w14:paraId="1D7AACD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select born from people where name='Kevin Bacon';</w:t>
      </w:r>
    </w:p>
    <w:p w14:paraId="06451CE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+------------+</w:t>
      </w:r>
    </w:p>
    <w:p w14:paraId="2471B1B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born       |</w:t>
      </w:r>
    </w:p>
    <w:p w14:paraId="38BC7CD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+------------+</w:t>
      </w:r>
    </w:p>
    <w:p w14:paraId="320F4F5A" w14:textId="77777777" w:rsid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1958-01-01 |</w:t>
      </w:r>
    </w:p>
    <w:p w14:paraId="10640F7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+------------+</w:t>
      </w:r>
    </w:p>
    <w:p w14:paraId="69B1B439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24"/>
          <w:szCs w:val="24"/>
        </w:rPr>
      </w:pPr>
    </w:p>
    <w:p w14:paraId="615BDBC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lastRenderedPageBreak/>
        <w:t>neo4j +</w:t>
      </w:r>
    </w:p>
    <w:p w14:paraId="1C0C334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match (</w:t>
      </w:r>
      <w:proofErr w:type="gramStart"/>
      <w:r w:rsidRPr="00997EF0">
        <w:rPr>
          <w:rFonts w:ascii="Helvetica Neue" w:hAnsi="Helvetica Neue" w:cs="Helvetica Neue"/>
          <w:sz w:val="24"/>
          <w:szCs w:val="24"/>
        </w:rPr>
        <w:t>p:Person</w:t>
      </w:r>
      <w:proofErr w:type="gramEnd"/>
      <w:r w:rsidRPr="00997EF0">
        <w:rPr>
          <w:rFonts w:ascii="Helvetica Neue" w:hAnsi="Helvetica Neue" w:cs="Helvetica Neue"/>
          <w:sz w:val="24"/>
          <w:szCs w:val="24"/>
        </w:rPr>
        <w:t>) where p.name='Kevin Bacon' return p.born</w:t>
      </w:r>
    </w:p>
    <w:p w14:paraId="1B18ACB3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sz w:val="24"/>
          <w:szCs w:val="24"/>
        </w:rPr>
      </w:pPr>
    </w:p>
    <w:p w14:paraId="1CA60A73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sz w:val="24"/>
          <w:szCs w:val="24"/>
        </w:rPr>
      </w:pPr>
    </w:p>
    <w:p w14:paraId="28EB92D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1080"/>
        <w:rPr>
          <w:rFonts w:ascii="Helvetica Neue" w:hAnsi="Helvetica Neue" w:cs="Helvetica Neue"/>
          <w:color w:val="FF0000"/>
          <w:sz w:val="32"/>
          <w:szCs w:val="32"/>
        </w:rPr>
      </w:pPr>
      <w:r w:rsidRPr="00997EF0">
        <w:rPr>
          <w:rFonts w:ascii="Helvetica Neue" w:hAnsi="Helvetica Neue" w:cs="Helvetica Neue"/>
          <w:color w:val="FF0000"/>
          <w:sz w:val="32"/>
          <w:szCs w:val="32"/>
        </w:rPr>
        <w:t>3.What is the tagline of 'The Matrix Reloaded’?</w:t>
      </w:r>
    </w:p>
    <w:p w14:paraId="706C999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32"/>
          <w:szCs w:val="32"/>
          <w:highlight w:val="yellow"/>
        </w:rPr>
        <w:t>sql+</w:t>
      </w:r>
    </w:p>
    <w:p w14:paraId="114C459E" w14:textId="77777777" w:rsid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rPr>
          <w:rFonts w:ascii="Menlo" w:hAnsi="Menlo" w:cs="Menlo"/>
          <w:color w:val="262626"/>
          <w:sz w:val="22"/>
          <w:szCs w:val="22"/>
        </w:rPr>
      </w:pPr>
    </w:p>
    <w:p w14:paraId="36176E4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Menlo" w:hAnsi="Menlo" w:cs="Menlo"/>
          <w:color w:val="262626"/>
          <w:sz w:val="22"/>
          <w:szCs w:val="22"/>
        </w:rPr>
        <w:t>select tagline from movies where title= 'The Matrix Reloaded’;</w:t>
      </w:r>
    </w:p>
    <w:p w14:paraId="3BEE764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Menlo" w:hAnsi="Menlo" w:cs="Menlo"/>
          <w:color w:val="262626"/>
          <w:sz w:val="22"/>
          <w:szCs w:val="22"/>
        </w:rPr>
        <w:t>+----------------+</w:t>
      </w:r>
    </w:p>
    <w:p w14:paraId="463B7AFF" w14:textId="77777777" w:rsidR="00997EF0" w:rsidRP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enlo" w:hAnsi="Menlo" w:cs="Menlo"/>
          <w:color w:val="262626"/>
          <w:sz w:val="22"/>
          <w:szCs w:val="22"/>
        </w:rPr>
        <w:t>| tagline        |</w:t>
      </w:r>
    </w:p>
    <w:p w14:paraId="72EA6B3D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Menlo" w:hAnsi="Menlo" w:cs="Menlo"/>
          <w:color w:val="262626"/>
          <w:sz w:val="22"/>
          <w:szCs w:val="22"/>
        </w:rPr>
        <w:t>+----------------+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262104DD" w14:textId="77777777" w:rsidR="00997EF0" w:rsidRP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 </w:t>
      </w:r>
      <w:r>
        <w:rPr>
          <w:rFonts w:ascii="Menlo" w:hAnsi="Menlo" w:cs="Menlo"/>
          <w:color w:val="262626"/>
          <w:sz w:val="22"/>
          <w:szCs w:val="22"/>
        </w:rPr>
        <w:t>| Free your mind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5BC455F2" w14:textId="77777777" w:rsidR="00997EF0" w:rsidRP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1621FF95" w14:textId="77777777" w:rsidR="00997EF0" w:rsidRP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997EF0">
        <w:rPr>
          <w:rFonts w:ascii="Helvetica Neue" w:hAnsi="Helvetica Neue" w:cs="Helvetica Neue"/>
          <w:color w:val="262626"/>
          <w:sz w:val="32"/>
          <w:szCs w:val="32"/>
        </w:rPr>
        <w:t>  </w:t>
      </w:r>
      <w:r w:rsidRPr="00997EF0">
        <w:rPr>
          <w:rFonts w:ascii="Helvetica Neue" w:hAnsi="Helvetica Neue" w:cs="Helvetica Neue"/>
          <w:color w:val="262626"/>
          <w:sz w:val="32"/>
          <w:szCs w:val="32"/>
          <w:highlight w:val="yellow"/>
        </w:rPr>
        <w:t>neo4j +  </w:t>
      </w:r>
    </w:p>
    <w:p w14:paraId="3156A25D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match (</w:t>
      </w:r>
      <w:proofErr w:type="gramStart"/>
      <w:r>
        <w:rPr>
          <w:rFonts w:ascii="Helvetica Neue" w:hAnsi="Helvetica Neue" w:cs="Helvetica Neue"/>
          <w:color w:val="262626"/>
          <w:sz w:val="32"/>
          <w:szCs w:val="32"/>
        </w:rPr>
        <w:t>m:Movie</w:t>
      </w:r>
      <w:proofErr w:type="gramEnd"/>
      <w:r>
        <w:rPr>
          <w:rFonts w:ascii="Helvetica Neue" w:hAnsi="Helvetica Neue" w:cs="Helvetica Neue"/>
          <w:color w:val="262626"/>
          <w:sz w:val="32"/>
          <w:szCs w:val="32"/>
        </w:rPr>
        <w:t>) where m.title='The Matrix Reloaded' return m.tagline     </w:t>
      </w:r>
    </w:p>
    <w:p w14:paraId="639F9C34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7D386F99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791E3252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167D69CE" w14:textId="77777777" w:rsidR="00997EF0" w:rsidRP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997EF0">
        <w:rPr>
          <w:rFonts w:ascii="Helvetica Neue" w:hAnsi="Helvetica Neue" w:cs="Helvetica Neue"/>
          <w:color w:val="FF0000"/>
          <w:sz w:val="32"/>
          <w:szCs w:val="32"/>
        </w:rPr>
        <w:t>4.Which movies have reviews? </w:t>
      </w:r>
    </w:p>
    <w:p w14:paraId="6450BA9B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997EF0">
        <w:rPr>
          <w:rFonts w:ascii="Helvetica Neue" w:hAnsi="Helvetica Neue" w:cs="Helvetica Neue"/>
          <w:color w:val="262626"/>
          <w:sz w:val="32"/>
          <w:szCs w:val="32"/>
          <w:highlight w:val="yellow"/>
        </w:rPr>
        <w:t>sql+ </w:t>
      </w:r>
    </w:p>
    <w:p w14:paraId="0813C40C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select distinct title from movies join reviews on reviews.movie=movies.id;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954BDDF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</w:p>
    <w:p w14:paraId="43051916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35A02B3F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enlo" w:hAnsi="Menlo" w:cs="Menl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title             |</w:t>
      </w:r>
    </w:p>
    <w:p w14:paraId="5CA7E9F3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Menlo" w:hAnsi="Menlo" w:cs="Menlo"/>
          <w:color w:val="262626"/>
          <w:sz w:val="22"/>
          <w:szCs w:val="22"/>
        </w:rPr>
        <w:t>+-------------------+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30C6F5DB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Jerry Maguire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5BD29F95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 xml:space="preserve">| The </w:t>
      </w:r>
      <w:proofErr w:type="gramStart"/>
      <w:r>
        <w:rPr>
          <w:rFonts w:ascii="Menlo" w:hAnsi="Menlo" w:cs="Menlo"/>
          <w:color w:val="262626"/>
          <w:sz w:val="22"/>
          <w:szCs w:val="22"/>
        </w:rPr>
        <w:t>Replacements  |</w:t>
      </w:r>
      <w:proofErr w:type="gramEnd"/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3A410CD8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The Birdcage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C967BA7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Unforgiven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412B6EB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Cloud Atlas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3D003BF3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enlo" w:hAnsi="Menlo" w:cs="Menlo"/>
          <w:color w:val="262626"/>
          <w:sz w:val="22"/>
          <w:szCs w:val="22"/>
        </w:rPr>
        <w:t>| The Da Vinci Code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Helvetica Neue" w:hAnsi="Helvetica Neue" w:cs="Helvetica Neue"/>
          <w:color w:val="262626"/>
          <w:sz w:val="32"/>
          <w:szCs w:val="32"/>
        </w:rPr>
        <w:t> </w:t>
      </w:r>
    </w:p>
    <w:p w14:paraId="4D08A64E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enlo" w:hAnsi="Menlo" w:cs="Menlo"/>
          <w:color w:val="262626"/>
          <w:sz w:val="22"/>
          <w:szCs w:val="22"/>
        </w:rPr>
        <w:t>+-------------------+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Helvetica Neue" w:hAnsi="Helvetica Neue" w:cs="Helvetica Neue"/>
          <w:color w:val="262626"/>
          <w:sz w:val="32"/>
          <w:szCs w:val="32"/>
        </w:rPr>
        <w:t> 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Helvetica Neue" w:hAnsi="Helvetica Neue" w:cs="Helvetica Neue"/>
          <w:color w:val="262626"/>
          <w:sz w:val="32"/>
          <w:szCs w:val="32"/>
        </w:rPr>
        <w:t> </w:t>
      </w:r>
    </w:p>
    <w:p w14:paraId="5FE0CDAF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4E3F9A20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79089883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 w:rsidRPr="00997EF0">
        <w:rPr>
          <w:rFonts w:ascii="Helvetica Neue" w:hAnsi="Helvetica Neue" w:cs="Helvetica Neue"/>
          <w:color w:val="262626"/>
          <w:sz w:val="32"/>
          <w:szCs w:val="32"/>
          <w:highlight w:val="yellow"/>
        </w:rPr>
        <w:t>neo4j +</w:t>
      </w:r>
      <w:r w:rsidRPr="00997EF0">
        <w:rPr>
          <w:rFonts w:ascii="MS Mincho" w:eastAsia="MS Mincho" w:hAnsi="MS Mincho" w:cs="MS Mincho"/>
          <w:color w:val="262626"/>
          <w:sz w:val="22"/>
          <w:szCs w:val="22"/>
          <w:highlight w:val="yellow"/>
        </w:rPr>
        <w:t> </w:t>
      </w:r>
    </w:p>
    <w:p w14:paraId="59CFC017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onaco" w:hAnsi="Monaco" w:cs="Monaco"/>
          <w:color w:val="414651"/>
          <w:sz w:val="24"/>
          <w:szCs w:val="24"/>
        </w:rPr>
        <w:t>match</w:t>
      </w:r>
      <w:r>
        <w:rPr>
          <w:rFonts w:ascii="Monaco" w:hAnsi="Monaco" w:cs="Monaco"/>
          <w:color w:val="414651"/>
          <w:sz w:val="24"/>
          <w:szCs w:val="24"/>
        </w:rPr>
        <w:t xml:space="preserve"> (</w:t>
      </w:r>
      <w:r>
        <w:rPr>
          <w:rFonts w:ascii="Monaco" w:hAnsi="Monaco" w:cs="Monaco"/>
          <w:color w:val="414651"/>
          <w:sz w:val="24"/>
          <w:szCs w:val="24"/>
        </w:rPr>
        <w:t>)-[</w:t>
      </w:r>
      <w:proofErr w:type="gramStart"/>
      <w:r>
        <w:rPr>
          <w:rFonts w:ascii="Monaco" w:hAnsi="Monaco" w:cs="Monaco"/>
          <w:color w:val="414651"/>
          <w:sz w:val="24"/>
          <w:szCs w:val="24"/>
        </w:rPr>
        <w:t>r:REVIEWED</w:t>
      </w:r>
      <w:proofErr w:type="gramEnd"/>
      <w:r>
        <w:rPr>
          <w:rFonts w:ascii="Monaco" w:hAnsi="Monaco" w:cs="Monaco"/>
          <w:color w:val="414651"/>
          <w:sz w:val="24"/>
          <w:szCs w:val="24"/>
        </w:rPr>
        <w:t>]-&gt;(m:Movie) return</w:t>
      </w:r>
      <w:r>
        <w:rPr>
          <w:rFonts w:ascii="Monaco" w:hAnsi="Monaco" w:cs="Monaco"/>
          <w:color w:val="414651"/>
          <w:sz w:val="24"/>
          <w:szCs w:val="24"/>
        </w:rPr>
        <w:t xml:space="preserve"> m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Helvetica Neue" w:hAnsi="Helvetica Neue" w:cs="Helvetica Neue"/>
          <w:color w:val="262626"/>
          <w:sz w:val="32"/>
          <w:szCs w:val="32"/>
        </w:rPr>
        <w:t>    </w:t>
      </w:r>
    </w:p>
    <w:p w14:paraId="12091EC8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02EE8BC4" w14:textId="77777777" w:rsidR="00997EF0" w:rsidRP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997EF0">
        <w:rPr>
          <w:rFonts w:ascii="Helvetica Neue" w:hAnsi="Helvetica Neue" w:cs="Helvetica Neue"/>
          <w:color w:val="FF0000"/>
          <w:sz w:val="32"/>
          <w:szCs w:val="32"/>
        </w:rPr>
        <w:t>5.What roles were acted in 'Unforgiven’? </w:t>
      </w:r>
    </w:p>
    <w:p w14:paraId="14749F0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sql+</w:t>
      </w:r>
    </w:p>
    <w:p w14:paraId="59053AD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select role from roles where movie</w:t>
      </w:r>
      <w:proofErr w:type="gramStart"/>
      <w:r w:rsidRPr="00997EF0">
        <w:rPr>
          <w:rFonts w:ascii="Helvetica Neue" w:hAnsi="Helvetica Neue" w:cs="Helvetica Neue"/>
          <w:sz w:val="24"/>
          <w:szCs w:val="24"/>
        </w:rPr>
        <w:t>=(</w:t>
      </w:r>
      <w:proofErr w:type="gramEnd"/>
      <w:r w:rsidRPr="00997EF0">
        <w:rPr>
          <w:rFonts w:ascii="Helvetica Neue" w:hAnsi="Helvetica Neue" w:cs="Helvetica Neue"/>
          <w:sz w:val="24"/>
          <w:szCs w:val="24"/>
        </w:rPr>
        <w:t>select id from movies where title='Unforgiven');</w:t>
      </w:r>
    </w:p>
    <w:p w14:paraId="38B01C0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+---------------------+</w:t>
      </w:r>
    </w:p>
    <w:p w14:paraId="5730406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role                |</w:t>
      </w:r>
    </w:p>
    <w:p w14:paraId="7122FBD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+---------------------+</w:t>
      </w:r>
    </w:p>
    <w:p w14:paraId="66254EA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Little Bill Daggett |</w:t>
      </w:r>
    </w:p>
    <w:p w14:paraId="4048841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English Bob         |</w:t>
      </w:r>
    </w:p>
    <w:p w14:paraId="39002B2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Bill Munny          |</w:t>
      </w:r>
    </w:p>
    <w:p w14:paraId="5683D42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+---------------------+</w:t>
      </w:r>
    </w:p>
    <w:p w14:paraId="1A6FA2DC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24"/>
          <w:szCs w:val="24"/>
        </w:rPr>
      </w:pPr>
    </w:p>
    <w:p w14:paraId="47C7839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neo4j +</w:t>
      </w:r>
    </w:p>
    <w:p w14:paraId="4C106ED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78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Monaco" w:hAnsi="Monaco" w:cs="Monaco"/>
          <w:color w:val="414651"/>
          <w:sz w:val="24"/>
          <w:szCs w:val="24"/>
        </w:rPr>
        <w:t>match ()-[</w:t>
      </w:r>
      <w:proofErr w:type="gramStart"/>
      <w:r w:rsidRPr="00997EF0">
        <w:rPr>
          <w:rFonts w:ascii="Monaco" w:hAnsi="Monaco" w:cs="Monaco"/>
          <w:color w:val="414651"/>
          <w:sz w:val="24"/>
          <w:szCs w:val="24"/>
        </w:rPr>
        <w:t>a:ACTED</w:t>
      </w:r>
      <w:proofErr w:type="gramEnd"/>
      <w:r w:rsidRPr="00997EF0">
        <w:rPr>
          <w:rFonts w:ascii="Monaco" w:hAnsi="Monaco" w:cs="Monaco"/>
          <w:color w:val="414651"/>
          <w:sz w:val="24"/>
          <w:szCs w:val="24"/>
        </w:rPr>
        <w:t>_IN]-(m) where m.title ='Unforgiven' return a.roles</w:t>
      </w:r>
    </w:p>
    <w:p w14:paraId="2D78AA96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093501BB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5190101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108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997EF0">
        <w:rPr>
          <w:rFonts w:ascii="Helvetica Neue" w:hAnsi="Helvetica Neue" w:cs="Helvetica Neue"/>
          <w:color w:val="FF0000"/>
          <w:sz w:val="32"/>
          <w:szCs w:val="32"/>
        </w:rPr>
        <w:t>6.What roles were acted in 'Cloud Atlas’?</w:t>
      </w:r>
    </w:p>
    <w:p w14:paraId="1EC716A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sql+</w:t>
      </w:r>
    </w:p>
    <w:p w14:paraId="56BDEB8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select role from roles where movie</w:t>
      </w:r>
      <w:proofErr w:type="gramStart"/>
      <w:r w:rsidRPr="00997EF0">
        <w:rPr>
          <w:rFonts w:ascii="Helvetica Neue" w:hAnsi="Helvetica Neue" w:cs="Helvetica Neue"/>
          <w:sz w:val="24"/>
          <w:szCs w:val="24"/>
        </w:rPr>
        <w:t>=(</w:t>
      </w:r>
      <w:proofErr w:type="gramEnd"/>
      <w:r w:rsidRPr="00997EF0">
        <w:rPr>
          <w:rFonts w:ascii="Helvetica Neue" w:hAnsi="Helvetica Neue" w:cs="Helvetica Neue"/>
          <w:sz w:val="24"/>
          <w:szCs w:val="24"/>
        </w:rPr>
        <w:t>select id from movies where title='Cloud Atlas');</w:t>
      </w:r>
    </w:p>
    <w:p w14:paraId="4F00629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+--------------------+</w:t>
      </w:r>
    </w:p>
    <w:p w14:paraId="5CD42E6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role              </w:t>
      </w:r>
      <w:r>
        <w:rPr>
          <w:rFonts w:ascii="Helvetica Neue" w:hAnsi="Helvetica Neue" w:cs="Helvetica Neue"/>
          <w:sz w:val="24"/>
          <w:szCs w:val="24"/>
        </w:rPr>
        <w:t xml:space="preserve">       </w:t>
      </w:r>
      <w:r w:rsidRPr="00997EF0">
        <w:rPr>
          <w:rFonts w:ascii="Helvetica Neue" w:hAnsi="Helvetica Neue" w:cs="Helvetica Neue"/>
          <w:sz w:val="24"/>
          <w:szCs w:val="24"/>
        </w:rPr>
        <w:t xml:space="preserve"> |</w:t>
      </w:r>
    </w:p>
    <w:p w14:paraId="5305DC1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+--------------------+</w:t>
      </w:r>
    </w:p>
    <w:p w14:paraId="22D87B8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Bill Smoke         |</w:t>
      </w:r>
    </w:p>
    <w:p w14:paraId="6607AD7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Haskell Moore      |</w:t>
      </w:r>
    </w:p>
    <w:p w14:paraId="4F970D7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Tadeusz Kesselring |</w:t>
      </w:r>
    </w:p>
    <w:p w14:paraId="70EB860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Nurse Noakes       |</w:t>
      </w:r>
    </w:p>
    <w:p w14:paraId="1680F26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Boardman Mephi     |</w:t>
      </w:r>
    </w:p>
    <w:p w14:paraId="6BDF9CF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Old Georgie        |</w:t>
      </w:r>
    </w:p>
    <w:p w14:paraId="7C95001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Zachry             |</w:t>
      </w:r>
    </w:p>
    <w:p w14:paraId="7B30C50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Dr. Henry Goose    |</w:t>
      </w:r>
    </w:p>
    <w:p w14:paraId="1903553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Isaac Sachs        |</w:t>
      </w:r>
    </w:p>
    <w:p w14:paraId="2FE8F75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Dermot Hoggins     |</w:t>
      </w:r>
    </w:p>
    <w:p w14:paraId="1764E48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Luisa Rey          |</w:t>
      </w:r>
    </w:p>
    <w:p w14:paraId="14A0ADF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Jocasta Ayrs       |</w:t>
      </w:r>
    </w:p>
    <w:p w14:paraId="733DE3A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Ovid               |</w:t>
      </w:r>
    </w:p>
    <w:p w14:paraId="28531CC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Meronym            |</w:t>
      </w:r>
    </w:p>
    <w:p w14:paraId="17834D5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Vyvyan Ayrs        |</w:t>
      </w:r>
    </w:p>
    <w:p w14:paraId="233BD18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| Captain Molyneux   |</w:t>
      </w:r>
    </w:p>
    <w:p w14:paraId="48E24C1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 xml:space="preserve">| Timothy </w:t>
      </w:r>
      <w:proofErr w:type="gramStart"/>
      <w:r w:rsidRPr="00997EF0">
        <w:rPr>
          <w:rFonts w:ascii="Helvetica Neue" w:hAnsi="Helvetica Neue" w:cs="Helvetica Neue"/>
          <w:sz w:val="24"/>
          <w:szCs w:val="24"/>
        </w:rPr>
        <w:t>Cavendish  |</w:t>
      </w:r>
      <w:proofErr w:type="gramEnd"/>
    </w:p>
    <w:p w14:paraId="2C8CCCB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+--------------------+</w:t>
      </w:r>
    </w:p>
    <w:p w14:paraId="30976114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24"/>
          <w:szCs w:val="24"/>
        </w:rPr>
      </w:pPr>
    </w:p>
    <w:p w14:paraId="3A73FDC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color w:val="262626"/>
          <w:sz w:val="24"/>
          <w:szCs w:val="24"/>
          <w:highlight w:val="yellow"/>
        </w:rPr>
        <w:t>ne4j+</w:t>
      </w:r>
    </w:p>
    <w:p w14:paraId="0EDAA584" w14:textId="77777777" w:rsidR="00997EF0" w:rsidRPr="00997EF0" w:rsidRDefault="00344A99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344A99">
        <w:rPr>
          <w:rFonts w:ascii="Helvetica Neue" w:hAnsi="Helvetica Neue" w:cs="Helvetica Neue"/>
          <w:sz w:val="24"/>
          <w:szCs w:val="24"/>
        </w:rPr>
        <w:t>match ()-[</w:t>
      </w:r>
      <w:proofErr w:type="gramStart"/>
      <w:r w:rsidRPr="00344A99">
        <w:rPr>
          <w:rFonts w:ascii="Helvetica Neue" w:hAnsi="Helvetica Neue" w:cs="Helvetica Neue"/>
          <w:sz w:val="24"/>
          <w:szCs w:val="24"/>
        </w:rPr>
        <w:t>r:ACTED</w:t>
      </w:r>
      <w:proofErr w:type="gramEnd"/>
      <w:r w:rsidRPr="00344A99">
        <w:rPr>
          <w:rFonts w:ascii="Helvetica Neue" w:hAnsi="Helvetica Neue" w:cs="Helvetica Neue"/>
          <w:sz w:val="24"/>
          <w:szCs w:val="24"/>
        </w:rPr>
        <w:t>_IN]-(m) where m.title ='Cloud Atlas' unwind r.roles as parts RETURN  parts</w:t>
      </w:r>
    </w:p>
    <w:p w14:paraId="750C689B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7815F03A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7CADCCE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108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997EF0">
        <w:rPr>
          <w:rFonts w:ascii="Helvetica Neue" w:hAnsi="Helvetica Neue" w:cs="Helvetica Neue"/>
          <w:color w:val="FF0000"/>
          <w:sz w:val="32"/>
          <w:szCs w:val="32"/>
        </w:rPr>
        <w:t>7.How many different people acted in 'Cloud Atlas’?</w:t>
      </w:r>
    </w:p>
    <w:p w14:paraId="329A2F5B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997EF0">
        <w:rPr>
          <w:rFonts w:ascii="Helvetica Neue" w:hAnsi="Helvetica Neue" w:cs="Helvetica Neue"/>
          <w:color w:val="262626"/>
          <w:sz w:val="32"/>
          <w:szCs w:val="32"/>
          <w:highlight w:val="yellow"/>
        </w:rPr>
        <w:t>sql+ </w:t>
      </w:r>
    </w:p>
    <w:p w14:paraId="60177885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 xml:space="preserve">select </w:t>
      </w:r>
      <w:proofErr w:type="gramStart"/>
      <w:r>
        <w:rPr>
          <w:rFonts w:ascii="Menlo" w:hAnsi="Menlo" w:cs="Menlo"/>
          <w:color w:val="262626"/>
          <w:sz w:val="22"/>
          <w:szCs w:val="22"/>
        </w:rPr>
        <w:t>count(</w:t>
      </w:r>
      <w:proofErr w:type="gramEnd"/>
      <w:r>
        <w:rPr>
          <w:rFonts w:ascii="Menlo" w:hAnsi="Menlo" w:cs="Menlo"/>
          <w:color w:val="262626"/>
          <w:sz w:val="22"/>
          <w:szCs w:val="22"/>
        </w:rPr>
        <w:t>distinct name) from people join roles on roles.actor=people.id join movies on movies.id=roles.movie where movies.title='Cloud Atlas';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F776493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+----------------------+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225A4893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 xml:space="preserve">| </w:t>
      </w:r>
      <w:proofErr w:type="gramStart"/>
      <w:r>
        <w:rPr>
          <w:rFonts w:ascii="Menlo" w:hAnsi="Menlo" w:cs="Menlo"/>
          <w:color w:val="262626"/>
          <w:sz w:val="22"/>
          <w:szCs w:val="22"/>
        </w:rPr>
        <w:t>count(</w:t>
      </w:r>
      <w:proofErr w:type="gramEnd"/>
      <w:r>
        <w:rPr>
          <w:rFonts w:ascii="Menlo" w:hAnsi="Menlo" w:cs="Menlo"/>
          <w:color w:val="262626"/>
          <w:sz w:val="22"/>
          <w:szCs w:val="22"/>
        </w:rPr>
        <w:t>distinct name)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C9EFBE7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enlo" w:hAnsi="Menlo" w:cs="Menlo"/>
          <w:color w:val="262626"/>
          <w:sz w:val="22"/>
          <w:szCs w:val="22"/>
        </w:rPr>
        <w:t>+----------------------+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Helvetica Neue" w:hAnsi="Helvetica Neue" w:cs="Helvetica Neue"/>
          <w:color w:val="262626"/>
          <w:sz w:val="32"/>
          <w:szCs w:val="32"/>
        </w:rPr>
        <w:t> </w:t>
      </w:r>
    </w:p>
    <w:p w14:paraId="7A32B836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                    4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06D1F405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+----------------------+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3F8B15CB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55CFEC81" w14:textId="77777777" w:rsidR="00997EF0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   </w:t>
      </w:r>
      <w:r w:rsidRPr="00997EF0">
        <w:rPr>
          <w:rFonts w:ascii="Helvetica Neue" w:hAnsi="Helvetica Neue" w:cs="Helvetica Neue"/>
          <w:color w:val="262626"/>
          <w:sz w:val="32"/>
          <w:szCs w:val="32"/>
          <w:highlight w:val="yellow"/>
        </w:rPr>
        <w:t>ne4j+</w:t>
      </w:r>
    </w:p>
    <w:p w14:paraId="24B0EFF3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 </w:t>
      </w:r>
      <w:r>
        <w:rPr>
          <w:rFonts w:ascii="Monaco" w:hAnsi="Monaco" w:cs="Monaco"/>
          <w:color w:val="414651"/>
          <w:sz w:val="24"/>
          <w:szCs w:val="24"/>
        </w:rPr>
        <w:t>match (a)-[</w:t>
      </w:r>
      <w:proofErr w:type="gramStart"/>
      <w:r>
        <w:rPr>
          <w:rFonts w:ascii="Monaco" w:hAnsi="Monaco" w:cs="Monaco"/>
          <w:color w:val="414651"/>
          <w:sz w:val="24"/>
          <w:szCs w:val="24"/>
        </w:rPr>
        <w:t>r:ACTED</w:t>
      </w:r>
      <w:proofErr w:type="gramEnd"/>
      <w:r>
        <w:rPr>
          <w:rFonts w:ascii="Monaco" w:hAnsi="Monaco" w:cs="Monaco"/>
          <w:color w:val="414651"/>
          <w:sz w:val="24"/>
          <w:szCs w:val="24"/>
        </w:rPr>
        <w:t>_IN]-&gt;(m:Movie) where m.title='Cloud Atlas' return count (a)</w:t>
      </w:r>
      <w:r>
        <w:rPr>
          <w:rFonts w:ascii="Helvetica Neue" w:hAnsi="Helvetica Neue" w:cs="Helvetica Neue"/>
          <w:color w:val="262626"/>
          <w:sz w:val="32"/>
          <w:szCs w:val="32"/>
        </w:rPr>
        <w:t>   </w:t>
      </w:r>
    </w:p>
    <w:p w14:paraId="32F20403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0990AC8D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0E385F50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23AD3B7C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47CFB919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06FCBEA4" w14:textId="77777777" w:rsidR="00997EF0" w:rsidRPr="00C25A69" w:rsidRDefault="00997EF0" w:rsidP="00C25A6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line="512" w:lineRule="atLeast"/>
        <w:ind w:left="36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C25A69">
        <w:rPr>
          <w:rFonts w:ascii="Helvetica Neue" w:hAnsi="Helvetica Neue" w:cs="Helvetica Neue"/>
          <w:color w:val="FF0000"/>
          <w:sz w:val="32"/>
          <w:szCs w:val="32"/>
        </w:rPr>
        <w:t>8.Who acted in movies released in 1995? </w:t>
      </w:r>
    </w:p>
    <w:p w14:paraId="292A42CA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C25A69">
        <w:rPr>
          <w:rFonts w:ascii="Helvetica Neue" w:hAnsi="Helvetica Neue" w:cs="Helvetica Neue"/>
          <w:color w:val="262626"/>
          <w:sz w:val="32"/>
          <w:szCs w:val="32"/>
          <w:highlight w:val="yellow"/>
        </w:rPr>
        <w:t>sql+ </w:t>
      </w:r>
    </w:p>
    <w:p w14:paraId="5551157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select name from people join roles on roles.actor=people.id join movies on movies.id=</w:t>
      </w:r>
      <w:proofErr w:type="gramStart"/>
      <w:r>
        <w:rPr>
          <w:rFonts w:ascii="Menlo" w:hAnsi="Menlo" w:cs="Menlo"/>
          <w:color w:val="262626"/>
          <w:sz w:val="22"/>
          <w:szCs w:val="22"/>
        </w:rPr>
        <w:t>roles.movie</w:t>
      </w:r>
      <w:proofErr w:type="gramEnd"/>
      <w:r>
        <w:rPr>
          <w:rFonts w:ascii="Menlo" w:hAnsi="Menlo" w:cs="Menlo"/>
          <w:color w:val="262626"/>
          <w:sz w:val="22"/>
          <w:szCs w:val="22"/>
        </w:rPr>
        <w:t xml:space="preserve"> where movies.released between '1994-12-31' and '1995-12-31';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22B1B7D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16E6C11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name      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2D8A9794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38E5C4C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Kiefer Sutherland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1BB1973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Jerry O'Connell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1CC4716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River Phoenix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4D00FE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Corey Feldman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CFFD761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Wil Wheaton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2DF68DD0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John Cusack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6AB3BDA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Marshall Bell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52240B7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Keanu Reeves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4BD98676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Takeshi Kitano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30844B7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Dina Meyer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1F41173E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Ice-T     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1F257B9E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Kevin Bacon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C042AE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Tom Hanks 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46EF875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Gary Sinise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E28B65A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Ed Harris 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2AE8840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Bill Paxton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  </w:t>
      </w:r>
    </w:p>
    <w:p w14:paraId="351E82D2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enlo" w:hAnsi="Menlo" w:cs="Menlo"/>
          <w:color w:val="262626"/>
          <w:sz w:val="22"/>
          <w:szCs w:val="22"/>
        </w:rPr>
        <w:t>+-------------------+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Helvetica Neue" w:hAnsi="Helvetica Neue" w:cs="Helvetica Neue"/>
          <w:color w:val="262626"/>
          <w:sz w:val="32"/>
          <w:szCs w:val="32"/>
        </w:rPr>
        <w:t>  </w:t>
      </w:r>
    </w:p>
    <w:p w14:paraId="6E8D908C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47EF3808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C25A69">
        <w:rPr>
          <w:rFonts w:ascii="Helvetica Neue" w:hAnsi="Helvetica Neue" w:cs="Helvetica Neue"/>
          <w:color w:val="262626"/>
          <w:sz w:val="32"/>
          <w:szCs w:val="32"/>
          <w:highlight w:val="yellow"/>
        </w:rPr>
        <w:t>neo4j+ </w:t>
      </w:r>
    </w:p>
    <w:p w14:paraId="3F45576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onaco" w:hAnsi="Monaco" w:cs="Monaco"/>
          <w:color w:val="414651"/>
          <w:sz w:val="24"/>
          <w:szCs w:val="24"/>
        </w:rPr>
        <w:t>match (a)-[</w:t>
      </w:r>
      <w:proofErr w:type="gramStart"/>
      <w:r>
        <w:rPr>
          <w:rFonts w:ascii="Monaco" w:hAnsi="Monaco" w:cs="Monaco"/>
          <w:color w:val="414651"/>
          <w:sz w:val="24"/>
          <w:szCs w:val="24"/>
        </w:rPr>
        <w:t>r:ACTED</w:t>
      </w:r>
      <w:proofErr w:type="gramEnd"/>
      <w:r>
        <w:rPr>
          <w:rFonts w:ascii="Monaco" w:hAnsi="Monaco" w:cs="Monaco"/>
          <w:color w:val="414651"/>
          <w:sz w:val="24"/>
          <w:szCs w:val="24"/>
        </w:rPr>
        <w:t>_IN]-&gt;(m:Movie) where m.released=1995 return a</w:t>
      </w:r>
      <w:r>
        <w:rPr>
          <w:rFonts w:ascii="Helvetica Neue" w:hAnsi="Helvetica Neue" w:cs="Helvetica Neue"/>
          <w:color w:val="262626"/>
          <w:sz w:val="32"/>
          <w:szCs w:val="32"/>
        </w:rPr>
        <w:t>   </w:t>
      </w:r>
    </w:p>
    <w:p w14:paraId="62371C14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773D094C" w14:textId="77777777" w:rsidR="00997EF0" w:rsidRPr="00C25A69" w:rsidRDefault="00997EF0" w:rsidP="00C25A6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C25A69">
        <w:rPr>
          <w:rFonts w:ascii="Helvetica Neue" w:hAnsi="Helvetica Neue" w:cs="Helvetica Neue"/>
          <w:color w:val="FF0000"/>
          <w:sz w:val="32"/>
          <w:szCs w:val="32"/>
        </w:rPr>
        <w:t>9.Who reviewed 'Jerry Maguire’? </w:t>
      </w:r>
    </w:p>
    <w:p w14:paraId="7B9AA73C" w14:textId="77777777" w:rsidR="0075492E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75492E">
        <w:rPr>
          <w:rFonts w:ascii="Helvetica Neue" w:hAnsi="Helvetica Neue" w:cs="Helvetica Neue"/>
          <w:color w:val="262626"/>
          <w:sz w:val="32"/>
          <w:szCs w:val="32"/>
          <w:highlight w:val="yellow"/>
        </w:rPr>
        <w:t>sql+</w:t>
      </w:r>
    </w:p>
    <w:p w14:paraId="770EA81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 </w:t>
      </w:r>
      <w:r>
        <w:rPr>
          <w:rFonts w:ascii="Menlo" w:hAnsi="Menlo" w:cs="Menlo"/>
          <w:color w:val="262626"/>
          <w:sz w:val="22"/>
          <w:szCs w:val="22"/>
        </w:rPr>
        <w:t>select name from people where id</w:t>
      </w:r>
      <w:proofErr w:type="gramStart"/>
      <w:r>
        <w:rPr>
          <w:rFonts w:ascii="Menlo" w:hAnsi="Menlo" w:cs="Menlo"/>
          <w:color w:val="262626"/>
          <w:sz w:val="22"/>
          <w:szCs w:val="22"/>
        </w:rPr>
        <w:t>=(</w:t>
      </w:r>
      <w:proofErr w:type="gramEnd"/>
      <w:r>
        <w:rPr>
          <w:rFonts w:ascii="Menlo" w:hAnsi="Menlo" w:cs="Menlo"/>
          <w:color w:val="262626"/>
          <w:sz w:val="22"/>
          <w:szCs w:val="22"/>
        </w:rPr>
        <w:t>select author from reviews where movie=(select id from movies where title='Jerry Maguire'));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0853B84D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enlo" w:hAnsi="Menlo" w:cs="Menl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name             |</w:t>
      </w:r>
    </w:p>
    <w:p w14:paraId="0ED22723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Menlo" w:hAnsi="Menlo" w:cs="Menlo"/>
          <w:color w:val="262626"/>
          <w:sz w:val="22"/>
          <w:szCs w:val="22"/>
        </w:rPr>
        <w:t>+------------------+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  </w:t>
      </w:r>
    </w:p>
    <w:p w14:paraId="2F340FEE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Jessica Thompson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B53E95C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</w:p>
    <w:p w14:paraId="5D2C6EB3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C25A69">
        <w:rPr>
          <w:rFonts w:ascii="Helvetica Neue" w:hAnsi="Helvetica Neue" w:cs="Helvetica Neue"/>
          <w:color w:val="262626"/>
          <w:sz w:val="32"/>
          <w:szCs w:val="32"/>
          <w:highlight w:val="yellow"/>
        </w:rPr>
        <w:t>neo4j+ </w:t>
      </w:r>
    </w:p>
    <w:p w14:paraId="0C9FA1A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onaco" w:hAnsi="Monaco" w:cs="Monaco"/>
          <w:color w:val="414651"/>
          <w:sz w:val="24"/>
          <w:szCs w:val="24"/>
        </w:rPr>
        <w:t>match (p)-[</w:t>
      </w:r>
      <w:proofErr w:type="gramStart"/>
      <w:r>
        <w:rPr>
          <w:rFonts w:ascii="Monaco" w:hAnsi="Monaco" w:cs="Monaco"/>
          <w:color w:val="414651"/>
          <w:sz w:val="24"/>
          <w:szCs w:val="24"/>
        </w:rPr>
        <w:t>r:REVIEWED</w:t>
      </w:r>
      <w:proofErr w:type="gramEnd"/>
      <w:r>
        <w:rPr>
          <w:rFonts w:ascii="Monaco" w:hAnsi="Monaco" w:cs="Monaco"/>
          <w:color w:val="414651"/>
          <w:sz w:val="24"/>
          <w:szCs w:val="24"/>
        </w:rPr>
        <w:t>]-&gt;(m:Movie) where m.title='Jerry Maguire' return p</w:t>
      </w:r>
      <w:r>
        <w:rPr>
          <w:rFonts w:ascii="Helvetica Neue" w:hAnsi="Helvetica Neue" w:cs="Helvetica Neue"/>
          <w:color w:val="262626"/>
          <w:sz w:val="32"/>
          <w:szCs w:val="32"/>
        </w:rPr>
        <w:t>   </w:t>
      </w:r>
    </w:p>
    <w:p w14:paraId="6309F263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0FA4B4EE" w14:textId="77777777" w:rsidR="00997EF0" w:rsidRPr="00C25A69" w:rsidRDefault="00997EF0" w:rsidP="00C25A6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C25A69">
        <w:rPr>
          <w:rFonts w:ascii="Helvetica Neue" w:hAnsi="Helvetica Neue" w:cs="Helvetica Neue"/>
          <w:color w:val="FF0000"/>
          <w:sz w:val="32"/>
          <w:szCs w:val="32"/>
        </w:rPr>
        <w:t>10.Who has both produced and directed a movie? </w:t>
      </w:r>
    </w:p>
    <w:p w14:paraId="3CBDD6B1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 w:rsidRPr="00C25A69">
        <w:rPr>
          <w:rFonts w:ascii="Helvetica Neue" w:hAnsi="Helvetica Neue" w:cs="Helvetica Neue"/>
          <w:color w:val="262626"/>
          <w:sz w:val="32"/>
          <w:szCs w:val="32"/>
          <w:highlight w:val="yellow"/>
        </w:rPr>
        <w:t>sql+ </w:t>
      </w:r>
    </w:p>
    <w:p w14:paraId="59E2220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select distinct name from people join produced on produced.producer=people.id join directed on directed.director=people.id;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53409606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+----------------+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FC84D74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name      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2503CD8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enlo" w:hAnsi="Menlo" w:cs="Menl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+----------------+</w:t>
      </w:r>
    </w:p>
    <w:p w14:paraId="0B3B2548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>
        <w:rPr>
          <w:rFonts w:ascii="Menlo" w:hAnsi="Menlo" w:cs="Menlo"/>
          <w:color w:val="262626"/>
          <w:sz w:val="22"/>
          <w:szCs w:val="22"/>
        </w:rPr>
        <w:t>| Andy Wachowski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7711E38A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Lana Wachowski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045321AB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Rob Reiner 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043F4C68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 xml:space="preserve">| Cameron </w:t>
      </w:r>
      <w:proofErr w:type="gramStart"/>
      <w:r>
        <w:rPr>
          <w:rFonts w:ascii="Menlo" w:hAnsi="Menlo" w:cs="Menlo"/>
          <w:color w:val="262626"/>
          <w:sz w:val="22"/>
          <w:szCs w:val="22"/>
        </w:rPr>
        <w:t>Crowe  |</w:t>
      </w:r>
      <w:proofErr w:type="gramEnd"/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0B62D680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Nora Ephron 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</w:p>
    <w:p w14:paraId="69CBA020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| Nancy Meyers   |</w:t>
      </w:r>
      <w:r>
        <w:rPr>
          <w:rFonts w:ascii="MS Mincho" w:eastAsia="MS Mincho" w:hAnsi="MS Mincho" w:cs="MS Mincho"/>
          <w:color w:val="262626"/>
          <w:sz w:val="22"/>
          <w:szCs w:val="22"/>
        </w:rPr>
        <w:t>  </w:t>
      </w:r>
    </w:p>
    <w:p w14:paraId="43CACB3C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  <w:r>
        <w:rPr>
          <w:rFonts w:ascii="Menlo" w:hAnsi="Menlo" w:cs="Menlo"/>
          <w:color w:val="262626"/>
          <w:sz w:val="22"/>
          <w:szCs w:val="22"/>
        </w:rPr>
        <w:t>+————————+</w:t>
      </w:r>
      <w:r>
        <w:rPr>
          <w:rFonts w:ascii="MS Mincho" w:eastAsia="MS Mincho" w:hAnsi="MS Mincho" w:cs="MS Mincho"/>
          <w:color w:val="262626"/>
          <w:sz w:val="22"/>
          <w:szCs w:val="22"/>
        </w:rPr>
        <w:t>    </w:t>
      </w:r>
    </w:p>
    <w:p w14:paraId="55E38DF1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MS Mincho" w:eastAsia="MS Mincho" w:hAnsi="MS Mincho" w:cs="MS Mincho"/>
          <w:color w:val="262626"/>
          <w:sz w:val="22"/>
          <w:szCs w:val="22"/>
        </w:rPr>
      </w:pPr>
    </w:p>
    <w:p w14:paraId="15C94BE4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MS Mincho" w:eastAsia="MS Mincho" w:hAnsi="MS Mincho" w:cs="MS Mincho"/>
          <w:color w:val="262626"/>
          <w:sz w:val="22"/>
          <w:szCs w:val="22"/>
        </w:rPr>
        <w:t> </w:t>
      </w:r>
      <w:r w:rsidRPr="00C25A69">
        <w:rPr>
          <w:rFonts w:ascii="Helvetica Neue" w:hAnsi="Helvetica Neue" w:cs="Helvetica Neue"/>
          <w:color w:val="262626"/>
          <w:sz w:val="32"/>
          <w:szCs w:val="32"/>
          <w:highlight w:val="yellow"/>
        </w:rPr>
        <w:t>neo4j+</w:t>
      </w:r>
    </w:p>
    <w:p w14:paraId="66712E89" w14:textId="77777777" w:rsidR="00C25A69" w:rsidRDefault="00997EF0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  <w:r>
        <w:rPr>
          <w:rFonts w:ascii="Helvetica Neue" w:hAnsi="Helvetica Neue" w:cs="Helvetica Neue"/>
          <w:color w:val="262626"/>
          <w:sz w:val="32"/>
          <w:szCs w:val="32"/>
        </w:rPr>
        <w:t> </w:t>
      </w:r>
      <w:r>
        <w:rPr>
          <w:rFonts w:ascii="Monaco" w:hAnsi="Monaco" w:cs="Monaco"/>
          <w:color w:val="414651"/>
          <w:sz w:val="24"/>
          <w:szCs w:val="24"/>
        </w:rPr>
        <w:t>match (p)-</w:t>
      </w:r>
      <w:proofErr w:type="gramStart"/>
      <w:r>
        <w:rPr>
          <w:rFonts w:ascii="Monaco" w:hAnsi="Monaco" w:cs="Monaco"/>
          <w:color w:val="414651"/>
          <w:sz w:val="24"/>
          <w:szCs w:val="24"/>
        </w:rPr>
        <w:t>[:PRODUCED</w:t>
      </w:r>
      <w:proofErr w:type="gramEnd"/>
      <w:r>
        <w:rPr>
          <w:rFonts w:ascii="Monaco" w:hAnsi="Monaco" w:cs="Monaco"/>
          <w:color w:val="414651"/>
          <w:sz w:val="24"/>
          <w:szCs w:val="24"/>
        </w:rPr>
        <w:t>]-&gt;() match (p)-[:DIRECTED]-&gt;() return p</w:t>
      </w:r>
      <w:r>
        <w:rPr>
          <w:rFonts w:ascii="Helvetica Neue" w:hAnsi="Helvetica Neue" w:cs="Helvetica Neue"/>
          <w:color w:val="262626"/>
          <w:sz w:val="32"/>
          <w:szCs w:val="32"/>
        </w:rPr>
        <w:t>     </w:t>
      </w:r>
    </w:p>
    <w:p w14:paraId="1F132D44" w14:textId="77777777" w:rsidR="00C25A69" w:rsidRDefault="00C25A69" w:rsidP="00997EF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rPr>
          <w:rFonts w:ascii="Helvetica Neue" w:hAnsi="Helvetica Neue" w:cs="Helvetica Neue"/>
          <w:color w:val="262626"/>
          <w:sz w:val="32"/>
          <w:szCs w:val="32"/>
        </w:rPr>
      </w:pPr>
    </w:p>
    <w:p w14:paraId="3DBC47F8" w14:textId="77777777" w:rsidR="00997EF0" w:rsidRPr="00C25A69" w:rsidRDefault="00997EF0" w:rsidP="00C25A69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512" w:lineRule="atLeast"/>
        <w:ind w:left="36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C25A69">
        <w:rPr>
          <w:rFonts w:ascii="Helvetica Neue" w:hAnsi="Helvetica Neue" w:cs="Helvetica Neue"/>
          <w:color w:val="FF0000"/>
          <w:sz w:val="32"/>
          <w:szCs w:val="32"/>
        </w:rPr>
        <w:t>11.What are the birth years of actors in movies released between 1995 and 2005? </w:t>
      </w:r>
    </w:p>
    <w:p w14:paraId="7B21CCC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C25A69">
        <w:rPr>
          <w:rFonts w:ascii="Helvetica Neue" w:hAnsi="Helvetica Neue" w:cs="Helvetica Neue"/>
          <w:color w:val="262626"/>
          <w:sz w:val="24"/>
          <w:szCs w:val="24"/>
          <w:highlight w:val="yellow"/>
        </w:rPr>
        <w:t>sql+</w:t>
      </w:r>
    </w:p>
    <w:p w14:paraId="5AB91C3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 xml:space="preserve">select </w:t>
      </w:r>
      <w:proofErr w:type="gramStart"/>
      <w:r w:rsidRPr="00997EF0">
        <w:rPr>
          <w:rFonts w:ascii="Menlo" w:hAnsi="Menlo" w:cs="Menlo"/>
          <w:sz w:val="22"/>
          <w:szCs w:val="22"/>
        </w:rPr>
        <w:t>people.born</w:t>
      </w:r>
      <w:proofErr w:type="gramEnd"/>
      <w:r w:rsidRPr="00997EF0">
        <w:rPr>
          <w:rFonts w:ascii="Menlo" w:hAnsi="Menlo" w:cs="Menlo"/>
          <w:sz w:val="22"/>
          <w:szCs w:val="22"/>
        </w:rPr>
        <w:t xml:space="preserve"> from people join roles on roles.actor=people.id join movies on roles.movie=movies.id where movies.released between '1994-12-31' and '2005-12-31';</w:t>
      </w:r>
    </w:p>
    <w:p w14:paraId="0A7D7AC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+------------+</w:t>
      </w:r>
    </w:p>
    <w:p w14:paraId="0ADBC84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born       |</w:t>
      </w:r>
    </w:p>
    <w:p w14:paraId="2C9E6D0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+------------+</w:t>
      </w:r>
    </w:p>
    <w:p w14:paraId="54C8C82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1964-01-01 |</w:t>
      </w:r>
    </w:p>
    <w:p w14:paraId="35B4807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1967-01-01 |</w:t>
      </w:r>
    </w:p>
    <w:p w14:paraId="68B1942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7F8D48B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1960-01-01 |</w:t>
      </w:r>
    </w:p>
    <w:p w14:paraId="6A2CCA8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1978-01-01 |</w:t>
      </w:r>
    </w:p>
    <w:p w14:paraId="5361D8A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1964-01-01 |</w:t>
      </w:r>
    </w:p>
    <w:p w14:paraId="6BC09EE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1967-01-01 |</w:t>
      </w:r>
    </w:p>
    <w:p w14:paraId="579D253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42AA71D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1960-01-01 |</w:t>
      </w:r>
    </w:p>
    <w:p w14:paraId="1FDE5FC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1964-01-01 |</w:t>
      </w:r>
    </w:p>
    <w:p w14:paraId="310C6BB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1967-01-01 |</w:t>
      </w:r>
    </w:p>
    <w:p w14:paraId="448D4E4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7C01E5B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1960-01-01 |</w:t>
      </w:r>
    </w:p>
    <w:p w14:paraId="6FD6A67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1964-01-01 |</w:t>
      </w:r>
    </w:p>
    <w:p w14:paraId="18BC651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1975-01-01 |</w:t>
      </w:r>
    </w:p>
    <w:p w14:paraId="0E7FF39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1940-01-01 |</w:t>
      </w:r>
    </w:p>
    <w:p w14:paraId="5DAF8F9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1962-01-01 |</w:t>
      </w:r>
    </w:p>
    <w:p w14:paraId="33254BA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38D3584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1969-01-01 |</w:t>
      </w:r>
    </w:p>
    <w:p w14:paraId="1EEE47C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1962-01-01 |</w:t>
      </w:r>
    </w:p>
    <w:p w14:paraId="364468A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1974-01-01 |</w:t>
      </w:r>
    </w:p>
    <w:p w14:paraId="79705DF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1970-01-01 |</w:t>
      </w:r>
    </w:p>
    <w:p w14:paraId="66D25BA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2F13A82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1971-01-01 |</w:t>
      </w:r>
    </w:p>
    <w:p w14:paraId="2025E13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1990-01-01 |</w:t>
      </w:r>
    </w:p>
    <w:p w14:paraId="683EC68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1966-01-01 |</w:t>
      </w:r>
    </w:p>
    <w:p w14:paraId="4B536CC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1974-01-01 |</w:t>
      </w:r>
    </w:p>
    <w:p w14:paraId="5A80130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1970-01-01 |</w:t>
      </w:r>
    </w:p>
    <w:p w14:paraId="7E6721D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1971-01-01 |</w:t>
      </w:r>
    </w:p>
    <w:p w14:paraId="5589888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1972-01-01 |</w:t>
      </w:r>
    </w:p>
    <w:p w14:paraId="184753A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1966-01-01 |</w:t>
      </w:r>
    </w:p>
    <w:p w14:paraId="0361C2E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1942-01-01 |</w:t>
      </w:r>
    </w:p>
    <w:p w14:paraId="587EF47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1937-01-01 |</w:t>
      </w:r>
    </w:p>
    <w:p w14:paraId="1974EC7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35A17C4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1963-01-01 |</w:t>
      </w:r>
    </w:p>
    <w:p w14:paraId="0F28CBB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1963-01-01 |</w:t>
      </w:r>
    </w:p>
    <w:p w14:paraId="2B1B055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46A9A63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1960-01-01 |</w:t>
      </w:r>
    </w:p>
    <w:p w14:paraId="755B49C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1929-01-01 |</w:t>
      </w:r>
    </w:p>
    <w:p w14:paraId="4A29318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1942-01-01 |</w:t>
      </w:r>
    </w:p>
    <w:p w14:paraId="295ED02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1951-01-01 |</w:t>
      </w:r>
    </w:p>
    <w:p w14:paraId="3564518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1929-01-01 |</w:t>
      </w:r>
    </w:p>
    <w:p w14:paraId="64981DA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1970-01-01 |</w:t>
      </w:r>
    </w:p>
    <w:p w14:paraId="3AB579D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1971-01-01 |</w:t>
      </w:r>
    </w:p>
    <w:p w14:paraId="5F0EEF9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1940-01-01 |</w:t>
      </w:r>
    </w:p>
    <w:p w14:paraId="5B0B25B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55B2A27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1963-01-01 |</w:t>
      </w:r>
    </w:p>
    <w:p w14:paraId="41107A6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303508A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1973-01-01 |</w:t>
      </w:r>
    </w:p>
    <w:p w14:paraId="7D99C7D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1967-01-01 |</w:t>
      </w:r>
    </w:p>
    <w:p w14:paraId="0F94161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3F1F3C0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2C4DC43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1948-01-01 |</w:t>
      </w:r>
    </w:p>
    <w:p w14:paraId="3E6C266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560A036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1949-01-01 |</w:t>
      </w:r>
    </w:p>
    <w:p w14:paraId="593152E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1975-01-01 |</w:t>
      </w:r>
    </w:p>
    <w:p w14:paraId="5446ECA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3FF23A2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1977-01-01 |</w:t>
      </w:r>
    </w:p>
    <w:p w14:paraId="4AADE8C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1964-01-01 |</w:t>
      </w:r>
    </w:p>
    <w:p w14:paraId="0CC8B2E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1970-01-01 |</w:t>
      </w:r>
    </w:p>
    <w:p w14:paraId="0A8404C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1930-01-01 |</w:t>
      </w:r>
    </w:p>
    <w:p w14:paraId="05B7733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69CB348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1951-01-01 |</w:t>
      </w:r>
    </w:p>
    <w:p w14:paraId="33AA35E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23E3584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1930-01-01 |</w:t>
      </w:r>
    </w:p>
    <w:p w14:paraId="63BE88D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1964-01-01 |</w:t>
      </w:r>
    </w:p>
    <w:p w14:paraId="1F93786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1947-01-01 |</w:t>
      </w:r>
    </w:p>
    <w:p w14:paraId="777F671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6DA24BA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1958-01-01 |</w:t>
      </w:r>
    </w:p>
    <w:p w14:paraId="063DE46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1961-01-01 |</w:t>
      </w:r>
    </w:p>
    <w:p w14:paraId="0F70BC1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1940-01-01 |</w:t>
      </w:r>
    </w:p>
    <w:p w14:paraId="72ED2C7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0FD027E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1957-01-01 |</w:t>
      </w:r>
    </w:p>
    <w:p w14:paraId="3F978BD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1953-01-01 |</w:t>
      </w:r>
    </w:p>
    <w:p w14:paraId="33DC25B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1968-01-01 |</w:t>
      </w:r>
    </w:p>
    <w:p w14:paraId="1F9FFEA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1955-01-01 |</w:t>
      </w:r>
    </w:p>
    <w:p w14:paraId="57F91B5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1959-01-01 |</w:t>
      </w:r>
    </w:p>
    <w:p w14:paraId="0A9ACE2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1958-01-01 |</w:t>
      </w:r>
    </w:p>
    <w:p w14:paraId="6FE4213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1DDBDDE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1955-01-01 |</w:t>
      </w:r>
    </w:p>
    <w:p w14:paraId="16DDB2E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1950-01-01 |</w:t>
      </w:r>
    </w:p>
    <w:p w14:paraId="5226022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1955-01-01 |</w:t>
      </w:r>
    </w:p>
    <w:p w14:paraId="172DFDD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1963-01-01 |</w:t>
      </w:r>
    </w:p>
    <w:p w14:paraId="5A6F1EB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1954-01-01 |</w:t>
      </w:r>
    </w:p>
    <w:p w14:paraId="73FAC3A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1955-01-01 |</w:t>
      </w:r>
    </w:p>
    <w:p w14:paraId="7631923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1967-01-01 |</w:t>
      </w:r>
    </w:p>
    <w:p w14:paraId="66C36E8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1963-01-01 |</w:t>
      </w:r>
    </w:p>
    <w:p w14:paraId="7274C29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045A94A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1951-01-01 |</w:t>
      </w:r>
    </w:p>
    <w:p w14:paraId="22062E6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1960-01-01 |</w:t>
      </w:r>
    </w:p>
    <w:p w14:paraId="622DF2F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17CDC7C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4C75773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516BE1C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32C19D3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48B8D52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1956-01-01 |</w:t>
      </w:r>
    </w:p>
    <w:p w14:paraId="75D5AC94" w14:textId="77777777" w:rsid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rPr>
          <w:rFonts w:ascii="Menlo" w:hAnsi="Menlo" w:cs="Menlo"/>
          <w:sz w:val="22"/>
          <w:szCs w:val="22"/>
        </w:rPr>
      </w:pPr>
    </w:p>
    <w:p w14:paraId="214A963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+------------+</w:t>
      </w:r>
    </w:p>
    <w:p w14:paraId="457082F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Helvetica Neue" w:hAnsi="Helvetica Neue" w:cs="Helvetica Neue"/>
          <w:sz w:val="24"/>
          <w:szCs w:val="24"/>
        </w:rPr>
        <w:t> </w:t>
      </w:r>
    </w:p>
    <w:p w14:paraId="085DC55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Helvetica Neue" w:hAnsi="Helvetica Neue" w:cs="Helvetica Neue"/>
          <w:sz w:val="24"/>
          <w:szCs w:val="24"/>
        </w:rPr>
        <w:t> </w:t>
      </w:r>
    </w:p>
    <w:p w14:paraId="106801C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Helvetica Neue" w:hAnsi="Helvetica Neue" w:cs="Helvetica Neue"/>
          <w:sz w:val="24"/>
          <w:szCs w:val="24"/>
        </w:rPr>
        <w:t> </w:t>
      </w:r>
    </w:p>
    <w:p w14:paraId="011A10F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C25A69">
        <w:rPr>
          <w:rFonts w:ascii="Helvetica Neue" w:hAnsi="Helvetica Neue" w:cs="Helvetica Neue"/>
          <w:color w:val="262626"/>
          <w:sz w:val="24"/>
          <w:szCs w:val="24"/>
          <w:highlight w:val="yellow"/>
        </w:rPr>
        <w:t>neo4j+</w:t>
      </w:r>
    </w:p>
    <w:p w14:paraId="600947AA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24"/>
          <w:szCs w:val="24"/>
        </w:rPr>
      </w:pPr>
    </w:p>
    <w:p w14:paraId="5F0F3B9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match (a)-</w:t>
      </w:r>
      <w:proofErr w:type="gramStart"/>
      <w:r w:rsidRPr="00997EF0">
        <w:rPr>
          <w:rFonts w:ascii="Helvetica Neue" w:hAnsi="Helvetica Neue" w:cs="Helvetica Neue"/>
          <w:sz w:val="24"/>
          <w:szCs w:val="24"/>
        </w:rPr>
        <w:t>[:ACTED</w:t>
      </w:r>
      <w:proofErr w:type="gramEnd"/>
      <w:r w:rsidRPr="00997EF0">
        <w:rPr>
          <w:rFonts w:ascii="Helvetica Neue" w:hAnsi="Helvetica Neue" w:cs="Helvetica Neue"/>
          <w:sz w:val="24"/>
          <w:szCs w:val="24"/>
        </w:rPr>
        <w:t>_IN]-&gt;(m:Movie) where m.released&gt;1994 and m.released&lt;2006 return a.born</w:t>
      </w:r>
    </w:p>
    <w:p w14:paraId="666E1EAB" w14:textId="77777777" w:rsid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rPr>
          <w:rFonts w:ascii="Helvetica Neue" w:hAnsi="Helvetica Neue" w:cs="Helvetica Neue"/>
          <w:sz w:val="24"/>
          <w:szCs w:val="24"/>
        </w:rPr>
      </w:pPr>
    </w:p>
    <w:p w14:paraId="299B67E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Is it possible to write between in Neo4j?</w:t>
      </w:r>
    </w:p>
    <w:p w14:paraId="49EDE455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465D5B6F" w14:textId="77777777" w:rsid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rPr>
          <w:rFonts w:ascii="Helvetica Neue" w:hAnsi="Helvetica Neue" w:cs="Helvetica Neue"/>
          <w:color w:val="262626"/>
          <w:sz w:val="32"/>
          <w:szCs w:val="32"/>
        </w:rPr>
      </w:pPr>
    </w:p>
    <w:p w14:paraId="068980E7" w14:textId="77777777" w:rsidR="00997EF0" w:rsidRPr="00C25A69" w:rsidRDefault="00997EF0" w:rsidP="00C25A69">
      <w:pPr>
        <w:widowControl w:val="0"/>
        <w:autoSpaceDE w:val="0"/>
        <w:autoSpaceDN w:val="0"/>
        <w:adjustRightInd w:val="0"/>
        <w:spacing w:line="512" w:lineRule="atLeast"/>
        <w:ind w:left="1080"/>
        <w:jc w:val="center"/>
        <w:rPr>
          <w:rFonts w:ascii="Helvetica Neue" w:hAnsi="Helvetica Neue" w:cs="Helvetica Neue"/>
          <w:color w:val="FF0000"/>
          <w:sz w:val="32"/>
          <w:szCs w:val="32"/>
        </w:rPr>
      </w:pPr>
      <w:r w:rsidRPr="00C25A69">
        <w:rPr>
          <w:rFonts w:ascii="Helvetica Neue" w:hAnsi="Helvetica Neue" w:cs="Helvetica Neue"/>
          <w:color w:val="FF0000"/>
          <w:sz w:val="32"/>
          <w:szCs w:val="32"/>
        </w:rPr>
        <w:t>12.Who has acted in a movie with Keanu Reeves?</w:t>
      </w:r>
    </w:p>
    <w:p w14:paraId="6422CDA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C25A69">
        <w:rPr>
          <w:rFonts w:ascii="Helvetica Neue" w:hAnsi="Helvetica Neue" w:cs="Helvetica Neue"/>
          <w:color w:val="262626"/>
          <w:sz w:val="24"/>
          <w:szCs w:val="24"/>
          <w:highlight w:val="yellow"/>
        </w:rPr>
        <w:t>sql+</w:t>
      </w:r>
    </w:p>
    <w:p w14:paraId="263827D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 xml:space="preserve">select distinct name from people join roles on </w:t>
      </w:r>
      <w:proofErr w:type="gramStart"/>
      <w:r w:rsidRPr="00997EF0">
        <w:rPr>
          <w:rFonts w:ascii="Menlo" w:hAnsi="Menlo" w:cs="Menlo"/>
          <w:sz w:val="22"/>
          <w:szCs w:val="22"/>
        </w:rPr>
        <w:t>roles.movie</w:t>
      </w:r>
      <w:proofErr w:type="gramEnd"/>
      <w:r w:rsidRPr="00997EF0">
        <w:rPr>
          <w:rFonts w:ascii="Menlo" w:hAnsi="Menlo" w:cs="Menlo"/>
          <w:sz w:val="22"/>
          <w:szCs w:val="22"/>
        </w:rPr>
        <w:t>=roles.movie where roles.actor=(select id from people where name='Keanu Reeves');</w:t>
      </w:r>
    </w:p>
    <w:p w14:paraId="535CD7A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+------------------------+</w:t>
      </w:r>
    </w:p>
    <w:p w14:paraId="2BC9907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name                   |</w:t>
      </w:r>
    </w:p>
    <w:p w14:paraId="6EB6D4B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+------------------------+</w:t>
      </w:r>
    </w:p>
    <w:p w14:paraId="770AEA2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Keanu Reeves           |</w:t>
      </w:r>
    </w:p>
    <w:p w14:paraId="78C7036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Carrie-Anne Moss       |</w:t>
      </w:r>
    </w:p>
    <w:p w14:paraId="05D9BF9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Laurence Fishburne     |</w:t>
      </w:r>
    </w:p>
    <w:p w14:paraId="0D98AB0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Hugo Weaving           |</w:t>
      </w:r>
    </w:p>
    <w:p w14:paraId="34E4E4F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Andy Wachowski         |</w:t>
      </w:r>
    </w:p>
    <w:p w14:paraId="4C31640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Lana Wachowski         |</w:t>
      </w:r>
    </w:p>
    <w:p w14:paraId="1DD80BA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Joel Silver            |</w:t>
      </w:r>
    </w:p>
    <w:p w14:paraId="04440A1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Emil Eifrem            |</w:t>
      </w:r>
    </w:p>
    <w:p w14:paraId="4143067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Charlize Theron        |</w:t>
      </w:r>
    </w:p>
    <w:p w14:paraId="435AF5D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Al Pacino              |</w:t>
      </w:r>
    </w:p>
    <w:p w14:paraId="13961C5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Taylor Hackford        |</w:t>
      </w:r>
    </w:p>
    <w:p w14:paraId="00C8EF6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Tom Cruise             |</w:t>
      </w:r>
    </w:p>
    <w:p w14:paraId="3795CB3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Jack Nicholson         |</w:t>
      </w:r>
    </w:p>
    <w:p w14:paraId="08A1D3A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Demi Moore             |</w:t>
      </w:r>
    </w:p>
    <w:p w14:paraId="434258D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Kevin Bacon            |</w:t>
      </w:r>
    </w:p>
    <w:p w14:paraId="6357AE8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Kiefer Sutherland      |</w:t>
      </w:r>
    </w:p>
    <w:p w14:paraId="35D09E7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Noah Wyle              |</w:t>
      </w:r>
    </w:p>
    <w:p w14:paraId="1F5BC7A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Cuba Gooding Jr.       |</w:t>
      </w:r>
    </w:p>
    <w:p w14:paraId="1F07CAC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Kevin Pollak           |</w:t>
      </w:r>
    </w:p>
    <w:p w14:paraId="08FC18F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J.T. Walsh             |</w:t>
      </w:r>
    </w:p>
    <w:p w14:paraId="4A56137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James Marshall         |</w:t>
      </w:r>
    </w:p>
    <w:p w14:paraId="6336B43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Christopher Guest      |</w:t>
      </w:r>
    </w:p>
    <w:p w14:paraId="44ACB45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Rob Reiner             |</w:t>
      </w:r>
    </w:p>
    <w:p w14:paraId="308E577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Aaron Sorkin           |</w:t>
      </w:r>
    </w:p>
    <w:p w14:paraId="5FBDB05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Kelly McGillis         |</w:t>
      </w:r>
    </w:p>
    <w:p w14:paraId="0B21EF9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Val Kilmer             |</w:t>
      </w:r>
    </w:p>
    <w:p w14:paraId="2FF1375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Anthony Edwards        |</w:t>
      </w:r>
    </w:p>
    <w:p w14:paraId="53E5DDE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Tom Skerritt           |</w:t>
      </w:r>
    </w:p>
    <w:p w14:paraId="347DB43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Meg Ryan               |</w:t>
      </w:r>
    </w:p>
    <w:p w14:paraId="557773A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Tony Scott             |</w:t>
      </w:r>
    </w:p>
    <w:p w14:paraId="629CA70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Jim Cash               |</w:t>
      </w:r>
    </w:p>
    <w:p w14:paraId="2EC1B8A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Renee Zellweger        |</w:t>
      </w:r>
    </w:p>
    <w:p w14:paraId="58D6909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Kelly Preston          |</w:t>
      </w:r>
    </w:p>
    <w:p w14:paraId="3A762FE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Jerry O'Connell        |</w:t>
      </w:r>
    </w:p>
    <w:p w14:paraId="6319519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Jay Mohr               |</w:t>
      </w:r>
    </w:p>
    <w:p w14:paraId="5D5CEEE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Bonnie Hunt            |</w:t>
      </w:r>
    </w:p>
    <w:p w14:paraId="5146830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Regina King            |</w:t>
      </w:r>
    </w:p>
    <w:p w14:paraId="191CFB8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Jonathan Lipnicki      |</w:t>
      </w:r>
    </w:p>
    <w:p w14:paraId="07EA6A6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Cameron Crowe          |</w:t>
      </w:r>
    </w:p>
    <w:p w14:paraId="4700844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River Phoenix          |</w:t>
      </w:r>
    </w:p>
    <w:p w14:paraId="79E04F1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Corey Feldman          |</w:t>
      </w:r>
    </w:p>
    <w:p w14:paraId="2D48273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Wil Wheaton            |</w:t>
      </w:r>
    </w:p>
    <w:p w14:paraId="4416140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John Cusack            |</w:t>
      </w:r>
    </w:p>
    <w:p w14:paraId="1E0ADAE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Marshall Bell          |</w:t>
      </w:r>
    </w:p>
    <w:p w14:paraId="217BEC7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Helen Hunt             |</w:t>
      </w:r>
    </w:p>
    <w:p w14:paraId="2A2C4FD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Greg Kinnear           |</w:t>
      </w:r>
    </w:p>
    <w:p w14:paraId="00FF386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James L. Brooks        |</w:t>
      </w:r>
    </w:p>
    <w:p w14:paraId="5A22BC3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Annabella Sciorra      |</w:t>
      </w:r>
    </w:p>
    <w:p w14:paraId="019ADE0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Max von Sydow          |</w:t>
      </w:r>
    </w:p>
    <w:p w14:paraId="2D43736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Werner Herzog          |</w:t>
      </w:r>
    </w:p>
    <w:p w14:paraId="0FAF024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Robin Williams         |</w:t>
      </w:r>
    </w:p>
    <w:p w14:paraId="47F6095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Vincent Ward           |</w:t>
      </w:r>
    </w:p>
    <w:p w14:paraId="44D0ED4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Ethan Hawke            |</w:t>
      </w:r>
    </w:p>
    <w:p w14:paraId="1E2C052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Rick Yune              |</w:t>
      </w:r>
    </w:p>
    <w:p w14:paraId="19CE77C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James Cromwell         |</w:t>
      </w:r>
    </w:p>
    <w:p w14:paraId="20D588C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Scott Hicks            |</w:t>
      </w:r>
    </w:p>
    <w:p w14:paraId="3AEDD7D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Parker Posey           |</w:t>
      </w:r>
    </w:p>
    <w:p w14:paraId="517E5C3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Dave Chappelle         |</w:t>
      </w:r>
    </w:p>
    <w:p w14:paraId="77A4DFF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Steve Zahn             |</w:t>
      </w:r>
    </w:p>
    <w:p w14:paraId="0B3181E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Tom Hanks              |</w:t>
      </w:r>
    </w:p>
    <w:p w14:paraId="0550DC4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Nora Ephron            |</w:t>
      </w:r>
    </w:p>
    <w:p w14:paraId="0A1F381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Rita Wilson            |</w:t>
      </w:r>
    </w:p>
    <w:p w14:paraId="6AB8330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Bill Pullman           |</w:t>
      </w:r>
    </w:p>
    <w:p w14:paraId="3789AD5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Victor Garber          |</w:t>
      </w:r>
    </w:p>
    <w:p w14:paraId="37CBC5B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Rosie O'Donnell        |</w:t>
      </w:r>
    </w:p>
    <w:p w14:paraId="1F6DA30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John Patrick Stanley   |</w:t>
      </w:r>
    </w:p>
    <w:p w14:paraId="4C14F6D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Nathan Lane            |</w:t>
      </w:r>
    </w:p>
    <w:p w14:paraId="5B4DD2F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Billy Crystal          |</w:t>
      </w:r>
    </w:p>
    <w:p w14:paraId="53A3578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Carrie Fisher          |</w:t>
      </w:r>
    </w:p>
    <w:p w14:paraId="3C618AF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Bruno Kirby            |</w:t>
      </w:r>
    </w:p>
    <w:p w14:paraId="051C228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Liv Tyler              |</w:t>
      </w:r>
    </w:p>
    <w:p w14:paraId="2365933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Brooke Langton         |</w:t>
      </w:r>
    </w:p>
    <w:p w14:paraId="0ACDC70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Gene Hackman           |</w:t>
      </w:r>
    </w:p>
    <w:p w14:paraId="135A134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Orlando Jones          |</w:t>
      </w:r>
    </w:p>
    <w:p w14:paraId="01A2E85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Howard Deutch          |</w:t>
      </w:r>
    </w:p>
    <w:p w14:paraId="61B8C92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Christian Bale         |</w:t>
      </w:r>
    </w:p>
    <w:p w14:paraId="090A55D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Zach Grenier           |</w:t>
      </w:r>
    </w:p>
    <w:p w14:paraId="6C8C92B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Mike Nichols           |</w:t>
      </w:r>
    </w:p>
    <w:p w14:paraId="67E46BD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Richard Harris         |</w:t>
      </w:r>
    </w:p>
    <w:p w14:paraId="410AD5E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Clint Eastwood         |</w:t>
      </w:r>
    </w:p>
    <w:p w14:paraId="57BDBA5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Takeshi Kitano         |</w:t>
      </w:r>
    </w:p>
    <w:p w14:paraId="24A376C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Dina Meyer             |</w:t>
      </w:r>
    </w:p>
    <w:p w14:paraId="2E0F6BF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Ice-T                  |</w:t>
      </w:r>
    </w:p>
    <w:p w14:paraId="20AE59E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Robert Longo           |</w:t>
      </w:r>
    </w:p>
    <w:p w14:paraId="5BBC6F2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Halle Berry            |</w:t>
      </w:r>
    </w:p>
    <w:p w14:paraId="670007E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Jim Broadbent          |</w:t>
      </w:r>
    </w:p>
    <w:p w14:paraId="073BE44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Tom Tykwer             |</w:t>
      </w:r>
    </w:p>
    <w:p w14:paraId="1FB0B2C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David Mitchell         |</w:t>
      </w:r>
    </w:p>
    <w:p w14:paraId="58C797B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Stefan Arndt           |</w:t>
      </w:r>
    </w:p>
    <w:p w14:paraId="7C1356D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Ian McKellen           |</w:t>
      </w:r>
    </w:p>
    <w:p w14:paraId="0CF835E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Audrey Tautou          |</w:t>
      </w:r>
    </w:p>
    <w:p w14:paraId="29389BB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Paul Bettany           |</w:t>
      </w:r>
    </w:p>
    <w:p w14:paraId="7BB96E5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Ron Howard             |</w:t>
      </w:r>
    </w:p>
    <w:p w14:paraId="13CA599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Natalie Portman        |</w:t>
      </w:r>
    </w:p>
    <w:p w14:paraId="54DCD8C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Stephen Rea            |</w:t>
      </w:r>
    </w:p>
    <w:p w14:paraId="3775A7C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John Hurt              |</w:t>
      </w:r>
    </w:p>
    <w:p w14:paraId="37B27AC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Ben Miles              |</w:t>
      </w:r>
    </w:p>
    <w:p w14:paraId="551DC77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Emile Hirsch           |</w:t>
      </w:r>
    </w:p>
    <w:p w14:paraId="7279F48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John Goodman           |</w:t>
      </w:r>
    </w:p>
    <w:p w14:paraId="4BA69FC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Susan Sarandon         |</w:t>
      </w:r>
    </w:p>
    <w:p w14:paraId="524C931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Matthew Fox            |</w:t>
      </w:r>
    </w:p>
    <w:p w14:paraId="5EB3FEF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Christina Ricci        |</w:t>
      </w:r>
    </w:p>
    <w:p w14:paraId="3A48741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Rain                   |</w:t>
      </w:r>
    </w:p>
    <w:p w14:paraId="089A589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Naomie Harris          |</w:t>
      </w:r>
    </w:p>
    <w:p w14:paraId="2445889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 xml:space="preserve">| Michael Clarke </w:t>
      </w:r>
      <w:proofErr w:type="gramStart"/>
      <w:r w:rsidRPr="00997EF0">
        <w:rPr>
          <w:rFonts w:ascii="Menlo" w:hAnsi="Menlo" w:cs="Menlo"/>
          <w:sz w:val="22"/>
          <w:szCs w:val="22"/>
        </w:rPr>
        <w:t>Duncan  |</w:t>
      </w:r>
      <w:proofErr w:type="gramEnd"/>
    </w:p>
    <w:p w14:paraId="1A95429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David Morse            |</w:t>
      </w:r>
    </w:p>
    <w:p w14:paraId="6B27CCB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Sam Rockwell           |</w:t>
      </w:r>
    </w:p>
    <w:p w14:paraId="70E5044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Gary Sinise            |</w:t>
      </w:r>
    </w:p>
    <w:p w14:paraId="1CE237C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Patricia Clarkson      |</w:t>
      </w:r>
    </w:p>
    <w:p w14:paraId="2D822C8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Frank Darabont         |</w:t>
      </w:r>
    </w:p>
    <w:p w14:paraId="75F3E899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Frank Langella         |</w:t>
      </w:r>
    </w:p>
    <w:p w14:paraId="292F2B72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Michael Sheen          |</w:t>
      </w:r>
    </w:p>
    <w:p w14:paraId="11A2839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Oliver Platt           |</w:t>
      </w:r>
    </w:p>
    <w:p w14:paraId="229FF7A7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Danny DeVito           |</w:t>
      </w:r>
    </w:p>
    <w:p w14:paraId="6DEC7E6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John C. Reilly         |</w:t>
      </w:r>
    </w:p>
    <w:p w14:paraId="24BB4E1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Ed Harris              |</w:t>
      </w:r>
    </w:p>
    <w:p w14:paraId="40AF228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Bill Paxton            |</w:t>
      </w:r>
    </w:p>
    <w:p w14:paraId="19CC0636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Philip Seymour Hoffman |</w:t>
      </w:r>
    </w:p>
    <w:p w14:paraId="4316FA7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Jan de Bont            |</w:t>
      </w:r>
    </w:p>
    <w:p w14:paraId="63929D1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Robert Zemeckis        |</w:t>
      </w:r>
    </w:p>
    <w:p w14:paraId="0AA04AC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Milos Forman           |</w:t>
      </w:r>
    </w:p>
    <w:p w14:paraId="42607CB8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Diane Keaton           |</w:t>
      </w:r>
    </w:p>
    <w:p w14:paraId="0A9D77F0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Nancy Meyers           |</w:t>
      </w:r>
    </w:p>
    <w:p w14:paraId="560EE48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Chris Columbus         |</w:t>
      </w:r>
    </w:p>
    <w:p w14:paraId="14625E5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Julia Roberts          |</w:t>
      </w:r>
    </w:p>
    <w:p w14:paraId="1CCB2CF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Madonna                |</w:t>
      </w:r>
    </w:p>
    <w:p w14:paraId="3989D4E1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Geena Davis            |</w:t>
      </w:r>
    </w:p>
    <w:p w14:paraId="77B895F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Lori Petty             |</w:t>
      </w:r>
    </w:p>
    <w:p w14:paraId="7F5D7FCA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Penny Marshall         |</w:t>
      </w:r>
    </w:p>
    <w:p w14:paraId="40FC539B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Paul Blythe            |</w:t>
      </w:r>
    </w:p>
    <w:p w14:paraId="2B20387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Angela Scope           |</w:t>
      </w:r>
    </w:p>
    <w:p w14:paraId="0E227723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Jessica Thompson       |</w:t>
      </w:r>
    </w:p>
    <w:p w14:paraId="5B4127A5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| James Thompson         |</w:t>
      </w:r>
    </w:p>
    <w:p w14:paraId="6D9ACC0A" w14:textId="77777777" w:rsidR="00997EF0" w:rsidRDefault="00997EF0" w:rsidP="00997EF0">
      <w:pPr>
        <w:widowControl w:val="0"/>
        <w:autoSpaceDE w:val="0"/>
        <w:autoSpaceDN w:val="0"/>
        <w:adjustRightInd w:val="0"/>
        <w:spacing w:after="240" w:line="320" w:lineRule="atLeast"/>
        <w:rPr>
          <w:rFonts w:ascii="Helvetica Neue" w:hAnsi="Helvetica Neue" w:cs="Helvetica Neue"/>
          <w:sz w:val="24"/>
          <w:szCs w:val="24"/>
        </w:rPr>
      </w:pPr>
    </w:p>
    <w:p w14:paraId="6692996F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+————————————+</w:t>
      </w:r>
    </w:p>
    <w:p w14:paraId="211536A1" w14:textId="77777777" w:rsidR="00C25A69" w:rsidRDefault="00C25A69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</w:p>
    <w:p w14:paraId="45DD8944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enlo" w:hAnsi="Menlo" w:cs="Menlo"/>
          <w:sz w:val="22"/>
          <w:szCs w:val="22"/>
        </w:rPr>
        <w:t>Is is right that Keanu Reeves is in the list too?</w:t>
      </w:r>
    </w:p>
    <w:p w14:paraId="5EE7DA2E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320" w:lineRule="atLeast"/>
        <w:ind w:left="360"/>
        <w:rPr>
          <w:rFonts w:ascii="Menlo" w:hAnsi="Menlo" w:cs="Menlo"/>
          <w:sz w:val="22"/>
          <w:szCs w:val="22"/>
        </w:rPr>
      </w:pPr>
      <w:r w:rsidRPr="00997EF0">
        <w:rPr>
          <w:rFonts w:ascii="MS Mincho" w:eastAsia="MS Mincho" w:hAnsi="MS Mincho" w:cs="MS Mincho"/>
          <w:sz w:val="22"/>
          <w:szCs w:val="22"/>
        </w:rPr>
        <w:t> </w:t>
      </w:r>
    </w:p>
    <w:p w14:paraId="7FAA06CD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C25A69">
        <w:rPr>
          <w:rFonts w:ascii="Helvetica Neue" w:hAnsi="Helvetica Neue" w:cs="Helvetica Neue"/>
          <w:color w:val="262626"/>
          <w:sz w:val="24"/>
          <w:szCs w:val="24"/>
          <w:highlight w:val="yellow"/>
        </w:rPr>
        <w:t>neo4j+</w:t>
      </w:r>
    </w:p>
    <w:p w14:paraId="38D3DC7C" w14:textId="77777777" w:rsidR="00997EF0" w:rsidRPr="00997EF0" w:rsidRDefault="00997EF0" w:rsidP="00997EF0">
      <w:pPr>
        <w:widowControl w:val="0"/>
        <w:autoSpaceDE w:val="0"/>
        <w:autoSpaceDN w:val="0"/>
        <w:adjustRightInd w:val="0"/>
        <w:spacing w:line="512" w:lineRule="atLeast"/>
        <w:ind w:left="360"/>
        <w:rPr>
          <w:rFonts w:ascii="Helvetica Neue" w:hAnsi="Helvetica Neue" w:cs="Helvetica Neue"/>
          <w:sz w:val="24"/>
          <w:szCs w:val="24"/>
        </w:rPr>
      </w:pPr>
      <w:r w:rsidRPr="00997EF0">
        <w:rPr>
          <w:rFonts w:ascii="Helvetica Neue" w:hAnsi="Helvetica Neue" w:cs="Helvetica Neue"/>
          <w:sz w:val="24"/>
          <w:szCs w:val="24"/>
        </w:rPr>
        <w:t>match (</w:t>
      </w:r>
      <w:proofErr w:type="gramStart"/>
      <w:r w:rsidRPr="00997EF0">
        <w:rPr>
          <w:rFonts w:ascii="Helvetica Neue" w:hAnsi="Helvetica Neue" w:cs="Helvetica Neue"/>
          <w:sz w:val="24"/>
          <w:szCs w:val="24"/>
        </w:rPr>
        <w:t>a{</w:t>
      </w:r>
      <w:proofErr w:type="gramEnd"/>
      <w:r w:rsidRPr="00997EF0">
        <w:rPr>
          <w:rFonts w:ascii="Helvetica Neue" w:hAnsi="Helvetica Neue" w:cs="Helvetica Neue"/>
          <w:sz w:val="24"/>
          <w:szCs w:val="24"/>
        </w:rPr>
        <w:t>name:'Keanu Reeves'})-[:ACTED_IN]-&gt;(m:Movie) mat</w:t>
      </w:r>
      <w:r w:rsidR="00EF6B9A">
        <w:rPr>
          <w:rFonts w:ascii="Helvetica Neue" w:hAnsi="Helvetica Neue" w:cs="Helvetica Neue"/>
          <w:sz w:val="24"/>
          <w:szCs w:val="24"/>
        </w:rPr>
        <w:t xml:space="preserve">ch (p)-[:ACTED_IN]-&gt;(m) return </w:t>
      </w:r>
      <w:bookmarkStart w:id="0" w:name="_GoBack"/>
      <w:bookmarkEnd w:id="0"/>
      <w:r w:rsidRPr="00997EF0">
        <w:rPr>
          <w:rFonts w:ascii="Helvetica Neue" w:hAnsi="Helvetica Neue" w:cs="Helvetica Neue"/>
          <w:sz w:val="24"/>
          <w:szCs w:val="24"/>
        </w:rPr>
        <w:t>p</w:t>
      </w:r>
    </w:p>
    <w:p w14:paraId="32BE5E2F" w14:textId="77777777" w:rsidR="009572A9" w:rsidRDefault="00AD1A64" w:rsidP="00997EF0"/>
    <w:sectPr w:rsidR="009572A9" w:rsidSect="0085518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 LatArm"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3A435932"/>
    <w:multiLevelType w:val="hybridMultilevel"/>
    <w:tmpl w:val="4F5E1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EF0"/>
    <w:rsid w:val="00344A99"/>
    <w:rsid w:val="003D1038"/>
    <w:rsid w:val="0075492E"/>
    <w:rsid w:val="00997EF0"/>
    <w:rsid w:val="00AA62E1"/>
    <w:rsid w:val="00AD1A64"/>
    <w:rsid w:val="00C25A69"/>
    <w:rsid w:val="00E40D42"/>
    <w:rsid w:val="00E86F3C"/>
    <w:rsid w:val="00EF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BF13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LatArm" w:eastAsia="Times New Roman" w:hAnsi="Arial LatArm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E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1514</Words>
  <Characters>8633</Characters>
  <Application>Microsoft Macintosh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2016-04-29T10:49:00Z</dcterms:created>
  <dcterms:modified xsi:type="dcterms:W3CDTF">2016-04-29T12:21:00Z</dcterms:modified>
</cp:coreProperties>
</file>